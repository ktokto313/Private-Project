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Ticket:</w:t>
      </w:r>
    </w:p>
    <w:p>
      <w:pPr>
        <w:pStyle w:val="ListParagraph"/>
        <w:numPr>
          <w:ilvl w:val="0"/>
          <w:numId w:val="3"/>
        </w:numPr>
        <w:rPr/>
      </w:pPr>
      <w:r>
        <w:rPr/>
        <w:t>Người dùng</w:t>
      </w:r>
    </w:p>
    <w:p>
      <w:pPr>
        <w:pStyle w:val="ListParagraph"/>
        <w:numPr>
          <w:ilvl w:val="1"/>
          <w:numId w:val="3"/>
        </w:numPr>
        <w:spacing w:before="0" w:after="0"/>
        <w:rPr>
          <w:rFonts w:eastAsia="Times New Roman"/>
        </w:rPr>
      </w:pPr>
      <w:r>
        <w:rPr>
          <w:rFonts w:eastAsia="Times New Roman"/>
        </w:rPr>
        <w:t>Tiêu đề</w:t>
      </w:r>
    </w:p>
    <w:p>
      <w:pPr>
        <w:pStyle w:val="ListParagraph"/>
        <w:numPr>
          <w:ilvl w:val="1"/>
          <w:numId w:val="3"/>
        </w:numPr>
        <w:spacing w:before="0" w:after="0"/>
        <w:rPr>
          <w:rFonts w:eastAsia="Times New Roman"/>
        </w:rPr>
      </w:pPr>
      <w:r>
        <w:rPr>
          <w:rFonts w:eastAsia="Times New Roman"/>
        </w:rPr>
        <w:t>Mô tả chi tiết</w:t>
      </w:r>
    </w:p>
    <w:p>
      <w:pPr>
        <w:pStyle w:val="ListParagraph"/>
        <w:numPr>
          <w:ilvl w:val="1"/>
          <w:numId w:val="3"/>
        </w:numPr>
        <w:spacing w:before="0" w:after="0"/>
        <w:rPr>
          <w:rFonts w:eastAsia="Times New Roman"/>
        </w:rPr>
      </w:pPr>
      <w:r>
        <w:rPr>
          <w:rFonts w:eastAsia="Times New Roman"/>
        </w:rPr>
        <w:t>Mức độ ưu tiên</w:t>
      </w:r>
    </w:p>
    <w:p>
      <w:pPr>
        <w:pStyle w:val="ListParagraph"/>
        <w:numPr>
          <w:ilvl w:val="1"/>
          <w:numId w:val="3"/>
        </w:numPr>
        <w:spacing w:before="0" w:after="0"/>
        <w:rPr>
          <w:rFonts w:eastAsia="Times New Roman"/>
        </w:rPr>
      </w:pPr>
      <w:r>
        <w:rPr>
          <w:rFonts w:eastAsia="Times New Roman"/>
        </w:rPr>
        <w:t>Loại sự cố/yêu cầu (Không bắt buộc / Có thể gán sau)</w:t>
      </w:r>
    </w:p>
    <w:p>
      <w:pPr>
        <w:pStyle w:val="ListParagraph"/>
        <w:numPr>
          <w:ilvl w:val="1"/>
          <w:numId w:val="3"/>
        </w:numPr>
        <w:spacing w:before="0" w:after="0"/>
        <w:rPr>
          <w:rFonts w:eastAsia="Times New Roman"/>
        </w:rPr>
      </w:pPr>
      <w:r>
        <w:rPr>
          <w:rFonts w:eastAsia="Times New Roman"/>
        </w:rPr>
        <w:t>File đính kèm nếu có</w:t>
      </w:r>
    </w:p>
    <w:p>
      <w:pPr>
        <w:pStyle w:val="ListParagraph"/>
        <w:numPr>
          <w:ilvl w:val="0"/>
          <w:numId w:val="3"/>
        </w:numPr>
        <w:spacing w:before="0" w:after="0"/>
        <w:rPr>
          <w:rFonts w:eastAsia="Times New Roman"/>
        </w:rPr>
      </w:pPr>
      <w:r>
        <w:rPr>
          <w:rFonts w:eastAsia="Times New Roman"/>
        </w:rPr>
        <w:t>Hệ thống</w:t>
      </w:r>
    </w:p>
    <w:p>
      <w:pPr>
        <w:pStyle w:val="ListParagraph"/>
        <w:numPr>
          <w:ilvl w:val="1"/>
          <w:numId w:val="3"/>
        </w:numPr>
        <w:spacing w:before="0" w:after="0"/>
        <w:rPr>
          <w:rFonts w:eastAsia="Times New Roman"/>
        </w:rPr>
      </w:pPr>
      <w:r>
        <w:rPr/>
        <w:t>Đơn vị/phòng ban</w:t>
      </w:r>
    </w:p>
    <w:p>
      <w:pPr>
        <w:pStyle w:val="ListParagraph"/>
        <w:numPr>
          <w:ilvl w:val="1"/>
          <w:numId w:val="3"/>
        </w:numPr>
        <w:spacing w:before="0" w:after="0"/>
        <w:rPr>
          <w:rFonts w:eastAsia="Times New Roman"/>
        </w:rPr>
      </w:pPr>
      <w:r>
        <w:rPr>
          <w:rFonts w:eastAsia="Times New Roman"/>
        </w:rPr>
        <w:t>ID</w:t>
      </w:r>
    </w:p>
    <w:p>
      <w:pPr>
        <w:pStyle w:val="ListParagraph"/>
        <w:numPr>
          <w:ilvl w:val="1"/>
          <w:numId w:val="3"/>
        </w:numPr>
        <w:spacing w:before="0" w:after="0"/>
        <w:rPr>
          <w:rFonts w:eastAsia="Times New Roman"/>
        </w:rPr>
      </w:pPr>
      <w:r>
        <w:rPr>
          <w:rFonts w:eastAsia="Times New Roman"/>
        </w:rPr>
        <w:t>Trạng thái = “Mới tạo”</w:t>
      </w:r>
    </w:p>
    <w:p>
      <w:pPr>
        <w:pStyle w:val="ListParagraph"/>
        <w:numPr>
          <w:ilvl w:val="1"/>
          <w:numId w:val="3"/>
        </w:numPr>
        <w:spacing w:before="0" w:after="0"/>
        <w:rPr>
          <w:rFonts w:eastAsia="Times New Roman"/>
        </w:rPr>
      </w:pPr>
      <w:r>
        <w:rPr>
          <w:rFonts w:eastAsia="Times New Roman"/>
        </w:rPr>
        <w:t>Thời gian tạo = Hiện tại</w:t>
      </w:r>
    </w:p>
    <w:p>
      <w:pPr>
        <w:pStyle w:val="ListParagraph"/>
        <w:numPr>
          <w:ilvl w:val="1"/>
          <w:numId w:val="3"/>
        </w:numPr>
        <w:spacing w:before="0" w:after="0"/>
        <w:rPr>
          <w:rFonts w:eastAsia="Times New Roman"/>
        </w:rPr>
      </w:pPr>
      <w:r>
        <w:rPr>
          <w:rFonts w:eastAsia="Times New Roman"/>
        </w:rPr>
        <w:t>Thời gian tiếp nhận</w:t>
      </w:r>
    </w:p>
    <w:p>
      <w:pPr>
        <w:pStyle w:val="ListParagraph"/>
        <w:numPr>
          <w:ilvl w:val="1"/>
          <w:numId w:val="3"/>
        </w:numPr>
        <w:spacing w:before="0" w:after="0"/>
        <w:rPr>
          <w:rFonts w:eastAsia="Times New Roman"/>
        </w:rPr>
      </w:pPr>
      <w:r>
        <w:rPr>
          <w:rFonts w:eastAsia="Times New Roman"/>
        </w:rPr>
        <w:t>Thời gian hoàn thành</w:t>
      </w:r>
    </w:p>
    <w:p>
      <w:pPr>
        <w:pStyle w:val="ListParagraph"/>
        <w:numPr>
          <w:ilvl w:val="0"/>
          <w:numId w:val="3"/>
        </w:numPr>
        <w:spacing w:before="0" w:after="0"/>
        <w:rPr>
          <w:rFonts w:eastAsia="Times New Roman"/>
        </w:rPr>
      </w:pPr>
      <w:r>
        <w:rPr>
          <w:rFonts w:eastAsia="Times New Roman"/>
        </w:rPr>
        <w:t>Quản trị</w:t>
      </w:r>
    </w:p>
    <w:p>
      <w:pPr>
        <w:pStyle w:val="ListParagraph"/>
        <w:numPr>
          <w:ilvl w:val="1"/>
          <w:numId w:val="3"/>
        </w:numPr>
        <w:spacing w:before="0" w:after="0"/>
        <w:rPr>
          <w:rFonts w:eastAsia="Times New Roman"/>
        </w:rPr>
      </w:pPr>
      <w:r>
        <w:rPr>
          <w:rFonts w:eastAsia="Times New Roman"/>
        </w:rPr>
        <w:t>Người xử lí</w:t>
      </w:r>
    </w:p>
    <w:p>
      <w:pPr>
        <w:pStyle w:val="ListParagraph"/>
        <w:numPr>
          <w:ilvl w:val="1"/>
          <w:numId w:val="3"/>
        </w:numPr>
        <w:spacing w:before="0" w:after="0"/>
        <w:rPr>
          <w:rFonts w:eastAsia="Times New Roman"/>
        </w:rPr>
      </w:pPr>
      <w:r>
        <w:rPr>
          <w:rFonts w:eastAsia="Times New Roman"/>
        </w:rPr>
        <w:t>Nguyên nhân</w:t>
      </w:r>
    </w:p>
    <w:p>
      <w:pPr>
        <w:pStyle w:val="ListParagraph"/>
        <w:numPr>
          <w:ilvl w:val="1"/>
          <w:numId w:val="3"/>
        </w:numPr>
        <w:spacing w:before="0" w:after="0"/>
        <w:rPr>
          <w:rFonts w:eastAsia="Times New Roman"/>
        </w:rPr>
      </w:pPr>
      <w:r>
        <w:rPr>
          <w:rFonts w:eastAsia="Times New Roman"/>
        </w:rPr>
        <w:t>Các bước xử lí</w:t>
      </w:r>
    </w:p>
    <w:p>
      <w:pPr>
        <w:pStyle w:val="ListParagraph"/>
        <w:numPr>
          <w:ilvl w:val="1"/>
          <w:numId w:val="3"/>
        </w:numPr>
        <w:spacing w:before="0" w:afterAutospacing="1"/>
        <w:rPr>
          <w:rFonts w:eastAsia="Times New Roman"/>
        </w:rPr>
      </w:pPr>
      <w:r>
        <w:rPr>
          <w:rFonts w:eastAsia="Times New Roman"/>
        </w:rPr>
        <w:t>Kết quả xử lí</w:t>
      </w:r>
    </w:p>
    <w:p>
      <w:pPr>
        <w:pStyle w:val="Normal"/>
        <w:spacing w:beforeAutospacing="1" w:afterAutospacing="1"/>
        <w:rPr>
          <w:rFonts w:eastAsia="Times New Roman"/>
        </w:rPr>
      </w:pPr>
      <w:r>
        <w:rPr>
          <w:rFonts w:eastAsia="Times New Roman"/>
        </w:rPr>
        <w:t xml:space="preserve">Trạng thái: </w:t>
      </w:r>
    </w:p>
    <w:p>
      <w:pPr>
        <w:pStyle w:val="ListParagraph"/>
        <w:numPr>
          <w:ilvl w:val="0"/>
          <w:numId w:val="3"/>
        </w:numPr>
        <w:spacing w:beforeAutospacing="1" w:after="0"/>
        <w:rPr>
          <w:rFonts w:eastAsia="Times New Roman"/>
        </w:rPr>
      </w:pPr>
      <w:r>
        <w:rPr>
          <w:rFonts w:eastAsia="Times New Roman"/>
        </w:rPr>
        <w:t>“</w:t>
      </w:r>
      <w:r>
        <w:rPr>
          <w:rFonts w:eastAsia="Times New Roman"/>
        </w:rPr>
        <w:t>Mới tạo” - người dùng vừa tạo ticket</w:t>
      </w:r>
    </w:p>
    <w:p>
      <w:pPr>
        <w:pStyle w:val="ListParagraph"/>
        <w:numPr>
          <w:ilvl w:val="0"/>
          <w:numId w:val="3"/>
        </w:numPr>
        <w:spacing w:before="0" w:after="0"/>
        <w:rPr>
          <w:rFonts w:eastAsia="Times New Roman"/>
        </w:rPr>
      </w:pPr>
      <w:r>
        <w:rPr>
          <w:rFonts w:eastAsia="Times New Roman"/>
        </w:rPr>
        <w:t>“</w:t>
      </w:r>
      <w:r>
        <w:rPr>
          <w:rFonts w:eastAsia="Times New Roman"/>
        </w:rPr>
        <w:t>Đang xử lý” - quản trị viên cập nhập người xử lí</w:t>
      </w:r>
    </w:p>
    <w:p>
      <w:pPr>
        <w:pStyle w:val="ListParagraph"/>
        <w:numPr>
          <w:ilvl w:val="0"/>
          <w:numId w:val="3"/>
        </w:numPr>
        <w:spacing w:before="0" w:after="0"/>
        <w:rPr>
          <w:rFonts w:eastAsia="Times New Roman"/>
        </w:rPr>
      </w:pPr>
      <w:r>
        <w:rPr>
          <w:rFonts w:eastAsia="Times New Roman"/>
        </w:rPr>
        <w:t>“</w:t>
      </w:r>
      <w:r>
        <w:rPr>
          <w:rFonts w:eastAsia="Times New Roman"/>
        </w:rPr>
        <w:t>Đã xử lý xong” - người xử lí cập nhập đánh dấu đã xử lý xong</w:t>
      </w:r>
    </w:p>
    <w:p>
      <w:pPr>
        <w:pStyle w:val="ListParagraph"/>
        <w:numPr>
          <w:ilvl w:val="0"/>
          <w:numId w:val="3"/>
        </w:numPr>
        <w:spacing w:before="0" w:after="0"/>
        <w:rPr>
          <w:rFonts w:eastAsia="Times New Roman"/>
        </w:rPr>
      </w:pPr>
      <w:r>
        <w:rPr>
          <w:rFonts w:eastAsia="Times New Roman"/>
        </w:rPr>
        <w:t>“</w:t>
      </w:r>
      <w:r>
        <w:rPr>
          <w:rFonts w:eastAsia="Times New Roman"/>
        </w:rPr>
        <w:t>Đóng” - người dùng chấp nhận kết quả xử lí</w:t>
      </w:r>
    </w:p>
    <w:p>
      <w:pPr>
        <w:pStyle w:val="Normal"/>
        <w:spacing w:beforeAutospacing="1" w:afterAutospacing="1"/>
        <w:rPr>
          <w:rFonts w:eastAsia="Times New Roman"/>
        </w:rPr>
      </w:pPr>
      <w:r>
        <w:rPr>
          <w:rFonts w:eastAsia="Times New Roman"/>
        </w:rPr>
        <w:t>Mức ưu tiên:</w:t>
      </w:r>
    </w:p>
    <w:p>
      <w:pPr>
        <w:pStyle w:val="ListParagraph"/>
        <w:numPr>
          <w:ilvl w:val="0"/>
          <w:numId w:val="3"/>
        </w:numPr>
        <w:spacing w:beforeAutospacing="1" w:after="0"/>
        <w:rPr>
          <w:rFonts w:eastAsia="Times New Roman"/>
        </w:rPr>
      </w:pPr>
      <w:r>
        <w:rPr>
          <w:rFonts w:eastAsia="Times New Roman"/>
        </w:rPr>
        <w:t>Nghiêm trọng</w:t>
      </w:r>
    </w:p>
    <w:p>
      <w:pPr>
        <w:pStyle w:val="ListParagraph"/>
        <w:numPr>
          <w:ilvl w:val="0"/>
          <w:numId w:val="3"/>
        </w:numPr>
        <w:spacing w:before="0" w:after="0"/>
        <w:rPr>
          <w:rFonts w:eastAsia="Times New Roman"/>
        </w:rPr>
      </w:pPr>
      <w:r>
        <w:rPr>
          <w:rFonts w:eastAsia="Times New Roman"/>
        </w:rPr>
        <w:t>Cao</w:t>
      </w:r>
    </w:p>
    <w:p>
      <w:pPr>
        <w:pStyle w:val="ListParagraph"/>
        <w:numPr>
          <w:ilvl w:val="0"/>
          <w:numId w:val="3"/>
        </w:numPr>
        <w:spacing w:before="0" w:after="0"/>
        <w:rPr>
          <w:rFonts w:eastAsia="Times New Roman"/>
        </w:rPr>
      </w:pPr>
      <w:r>
        <w:rPr>
          <w:rFonts w:eastAsia="Times New Roman"/>
        </w:rPr>
        <w:t>Trung bình</w:t>
      </w:r>
    </w:p>
    <w:p>
      <w:pPr>
        <w:pStyle w:val="ListParagraph"/>
        <w:numPr>
          <w:ilvl w:val="0"/>
          <w:numId w:val="3"/>
        </w:numPr>
        <w:spacing w:before="0" w:afterAutospacing="1"/>
        <w:rPr>
          <w:rFonts w:eastAsia="Times New Roman"/>
        </w:rPr>
      </w:pPr>
      <w:r>
        <w:rPr>
          <w:rFonts w:eastAsia="Times New Roman"/>
        </w:rPr>
        <w:t>Thấp</w:t>
      </w:r>
    </w:p>
    <w:p>
      <w:pPr>
        <w:pStyle w:val="Normal"/>
        <w:spacing w:beforeAutospacing="1" w:afterAutospacing="1"/>
        <w:rPr>
          <w:rFonts w:eastAsia="Times New Roman"/>
        </w:rPr>
      </w:pPr>
      <w:r>
        <w:rPr>
          <w:rFonts w:eastAsia="Times New Roman"/>
        </w:rPr>
        <w:t>Loại sự cố/yêu cầu:</w:t>
      </w:r>
    </w:p>
    <w:p>
      <w:pPr>
        <w:pStyle w:val="ListParagraph"/>
        <w:numPr>
          <w:ilvl w:val="0"/>
          <w:numId w:val="3"/>
        </w:numPr>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Khi tạo ticket -&gt; tạo thông báo cho bộ phận IT</w:t>
      </w:r>
    </w:p>
    <w:p>
      <w:pPr>
        <w:pStyle w:val="Normal"/>
        <w:spacing w:beforeAutospacing="1" w:afterAutospacing="1"/>
        <w:rPr>
          <w:rFonts w:eastAsia="Times New Roman"/>
        </w:rPr>
      </w:pPr>
      <w:r>
        <w:rPr>
          <w:rFonts w:eastAsia="Times New Roman"/>
        </w:rPr>
        <w:t>Priority:</w:t>
      </w:r>
    </w:p>
    <w:p>
      <w:pPr>
        <w:pStyle w:val="ListParagraph"/>
        <w:numPr>
          <w:ilvl w:val="0"/>
          <w:numId w:val="3"/>
        </w:numPr>
        <w:spacing w:beforeAutospacing="1" w:after="0"/>
        <w:rPr>
          <w:rFonts w:eastAsia="Times New Roman"/>
        </w:rPr>
      </w:pPr>
      <w:r>
        <w:rPr>
          <w:rFonts w:eastAsia="Times New Roman"/>
        </w:rPr>
        <w:t>Thủ công:</w:t>
      </w:r>
    </w:p>
    <w:p>
      <w:pPr>
        <w:pStyle w:val="ListParagraph"/>
        <w:numPr>
          <w:ilvl w:val="1"/>
          <w:numId w:val="3"/>
        </w:numPr>
        <w:spacing w:before="0" w:after="0"/>
        <w:rPr>
          <w:rFonts w:eastAsia="Times New Roman"/>
        </w:rPr>
      </w:pPr>
      <w:r>
        <w:rPr>
          <w:rFonts w:eastAsia="Times New Roman"/>
        </w:rPr>
        <w:t>Mức ưu tiên</w:t>
      </w:r>
    </w:p>
    <w:p>
      <w:pPr>
        <w:pStyle w:val="ListParagraph"/>
        <w:numPr>
          <w:ilvl w:val="1"/>
          <w:numId w:val="3"/>
        </w:numPr>
        <w:rPr/>
      </w:pPr>
      <w:r>
        <w:rPr/>
        <w:t>Tên</w:t>
      </w:r>
    </w:p>
    <w:p>
      <w:pPr>
        <w:pStyle w:val="ListParagraph"/>
        <w:numPr>
          <w:ilvl w:val="1"/>
          <w:numId w:val="3"/>
        </w:numPr>
        <w:rPr/>
      </w:pPr>
      <w:r>
        <w:rPr>
          <w:rFonts w:eastAsia="Times New Roman"/>
        </w:rPr>
        <w:t>Thời gian phản hồi</w:t>
      </w:r>
    </w:p>
    <w:p>
      <w:pPr>
        <w:pStyle w:val="ListParagraph"/>
        <w:numPr>
          <w:ilvl w:val="1"/>
          <w:numId w:val="3"/>
        </w:numPr>
        <w:spacing w:before="0" w:afterAutospacing="1"/>
        <w:rPr>
          <w:rFonts w:eastAsia="Times New Roman"/>
        </w:rPr>
      </w:pPr>
      <w:r>
        <w:rPr>
          <w:rFonts w:eastAsia="Times New Roman"/>
        </w:rPr>
        <w:t>Thời gian xử lí</w:t>
      </w:r>
    </w:p>
    <w:p>
      <w:pPr>
        <w:pStyle w:val="Normal"/>
        <w:spacing w:beforeAutospacing="1" w:afterAutospacing="1"/>
        <w:rPr>
          <w:rFonts w:eastAsia="Times New Roman"/>
        </w:rPr>
      </w:pPr>
      <w:r>
        <w:rPr>
          <w:rFonts w:eastAsia="Times New Roman"/>
        </w:rPr>
        <w:t>Bình luận:</w:t>
      </w:r>
    </w:p>
    <w:p>
      <w:pPr>
        <w:pStyle w:val="ListParagraph"/>
        <w:numPr>
          <w:ilvl w:val="0"/>
          <w:numId w:val="3"/>
        </w:numPr>
        <w:spacing w:beforeAutospacing="1" w:after="0"/>
        <w:rPr>
          <w:rFonts w:eastAsia="Times New Roman"/>
        </w:rPr>
      </w:pPr>
      <w:r>
        <w:rPr>
          <w:rFonts w:eastAsia="Times New Roman"/>
        </w:rPr>
        <w:t>Thủ công:</w:t>
      </w:r>
    </w:p>
    <w:p>
      <w:pPr>
        <w:pStyle w:val="ListParagraph"/>
        <w:numPr>
          <w:ilvl w:val="1"/>
          <w:numId w:val="3"/>
        </w:numPr>
        <w:spacing w:before="0" w:after="0"/>
        <w:rPr>
          <w:rFonts w:eastAsia="Times New Roman"/>
        </w:rPr>
      </w:pPr>
      <w:r>
        <w:rPr>
          <w:rFonts w:eastAsia="Times New Roman"/>
        </w:rPr>
        <w:t>Nội dung</w:t>
      </w:r>
    </w:p>
    <w:p>
      <w:pPr>
        <w:pStyle w:val="ListParagraph"/>
        <w:numPr>
          <w:ilvl w:val="1"/>
          <w:numId w:val="3"/>
        </w:numPr>
        <w:spacing w:before="0" w:after="0"/>
        <w:rPr>
          <w:rFonts w:eastAsia="Times New Roman"/>
        </w:rPr>
      </w:pPr>
      <w:r>
        <w:rPr>
          <w:rFonts w:eastAsia="Times New Roman"/>
        </w:rPr>
        <w:t>File đính kèm (nếu có)</w:t>
      </w:r>
    </w:p>
    <w:p>
      <w:pPr>
        <w:pStyle w:val="ListParagraph"/>
        <w:numPr>
          <w:ilvl w:val="0"/>
          <w:numId w:val="3"/>
        </w:numPr>
        <w:spacing w:before="0" w:after="0"/>
        <w:rPr>
          <w:rFonts w:eastAsia="Times New Roman"/>
        </w:rPr>
      </w:pPr>
      <w:r>
        <w:rPr>
          <w:rFonts w:eastAsia="Times New Roman"/>
        </w:rPr>
        <w:t>Tự động:</w:t>
      </w:r>
    </w:p>
    <w:p>
      <w:pPr>
        <w:pStyle w:val="ListParagraph"/>
        <w:numPr>
          <w:ilvl w:val="1"/>
          <w:numId w:val="3"/>
        </w:numPr>
        <w:spacing w:before="0" w:after="0"/>
        <w:rPr>
          <w:rFonts w:eastAsia="Times New Roman"/>
        </w:rPr>
      </w:pPr>
      <w:r>
        <w:rPr>
          <w:rFonts w:eastAsia="Times New Roman"/>
        </w:rPr>
        <w:t>CommentID</w:t>
      </w:r>
    </w:p>
    <w:p>
      <w:pPr>
        <w:pStyle w:val="ListParagraph"/>
        <w:numPr>
          <w:ilvl w:val="1"/>
          <w:numId w:val="3"/>
        </w:numPr>
        <w:spacing w:before="0" w:after="0"/>
        <w:rPr>
          <w:rFonts w:eastAsia="Times New Roman"/>
        </w:rPr>
      </w:pPr>
      <w:r>
        <w:rPr>
          <w:rFonts w:eastAsia="Times New Roman"/>
        </w:rPr>
        <w:t>TicketID</w:t>
      </w:r>
    </w:p>
    <w:p>
      <w:pPr>
        <w:pStyle w:val="ListParagraph"/>
        <w:numPr>
          <w:ilvl w:val="1"/>
          <w:numId w:val="3"/>
        </w:numPr>
        <w:spacing w:before="0" w:after="0"/>
        <w:rPr>
          <w:rFonts w:eastAsia="Times New Roman"/>
        </w:rPr>
      </w:pPr>
      <w:r>
        <w:rPr>
          <w:rFonts w:eastAsia="Times New Roman"/>
        </w:rPr>
        <w:t>Người gửi</w:t>
      </w:r>
    </w:p>
    <w:p>
      <w:pPr>
        <w:pStyle w:val="ListParagraph"/>
        <w:numPr>
          <w:ilvl w:val="1"/>
          <w:numId w:val="3"/>
        </w:numPr>
        <w:spacing w:before="0" w:afterAutospacing="1"/>
        <w:rPr>
          <w:rFonts w:eastAsia="Times New Roman"/>
        </w:rPr>
      </w:pPr>
      <w:r>
        <w:rPr>
          <w:rFonts w:eastAsia="Times New Roman"/>
        </w:rPr>
        <w:t>Thời gian gửi</w:t>
      </w:r>
    </w:p>
    <w:p>
      <w:pPr>
        <w:pStyle w:val="Normal"/>
        <w:spacing w:beforeAutospacing="1" w:afterAutospacing="1"/>
        <w:rPr>
          <w:rFonts w:eastAsia="Times New Roman" w:cs="Times New Roman"/>
          <w:iCs/>
          <w:sz w:val="26"/>
          <w:szCs w:val="26"/>
        </w:rPr>
      </w:pPr>
      <w:r>
        <w:rPr>
          <w:rFonts w:eastAsia="Times New Roman"/>
        </w:rPr>
        <w:t>Người dùng:</w:t>
      </w:r>
    </w:p>
    <w:p>
      <w:pPr>
        <w:pStyle w:val="ListParagraph"/>
        <w:numPr>
          <w:ilvl w:val="0"/>
          <w:numId w:val="3"/>
        </w:numPr>
        <w:spacing w:beforeAutospacing="1" w:after="0"/>
        <w:rPr>
          <w:rFonts w:eastAsia="Times New Roman"/>
        </w:rPr>
      </w:pPr>
      <w:r>
        <w:rPr>
          <w:rFonts w:eastAsia="Times New Roman"/>
        </w:rPr>
        <w:t>Role</w:t>
      </w:r>
    </w:p>
    <w:p>
      <w:pPr>
        <w:pStyle w:val="ListParagraph"/>
        <w:numPr>
          <w:ilvl w:val="0"/>
          <w:numId w:val="3"/>
        </w:numPr>
        <w:spacing w:before="0" w:after="0"/>
        <w:rPr>
          <w:rFonts w:eastAsia="Times New Roman"/>
        </w:rPr>
      </w:pPr>
      <w:r>
        <w:rPr>
          <w:rFonts w:eastAsia="Times New Roman"/>
        </w:rPr>
        <w:t>Department</w:t>
      </w:r>
    </w:p>
    <w:p>
      <w:pPr>
        <w:pStyle w:val="ListParagraph"/>
        <w:numPr>
          <w:ilvl w:val="0"/>
          <w:numId w:val="3"/>
        </w:numPr>
        <w:spacing w:before="0" w:after="0"/>
        <w:rPr>
          <w:rFonts w:eastAsia="Times New Roman"/>
        </w:rPr>
      </w:pPr>
      <w:r>
        <w:rPr>
          <w:rFonts w:eastAsia="Times New Roman"/>
        </w:rPr>
        <w:t>Username</w:t>
      </w:r>
    </w:p>
    <w:p>
      <w:pPr>
        <w:pStyle w:val="ListParagraph"/>
        <w:numPr>
          <w:ilvl w:val="0"/>
          <w:numId w:val="3"/>
        </w:numPr>
        <w:spacing w:before="0" w:after="0"/>
        <w:rPr>
          <w:rFonts w:eastAsia="Times New Roman"/>
        </w:rPr>
      </w:pPr>
      <w:r>
        <w:rPr>
          <w:rFonts w:eastAsia="Times New Roman"/>
        </w:rPr>
        <w:t>Fullname</w:t>
      </w:r>
    </w:p>
    <w:p>
      <w:pPr>
        <w:pStyle w:val="ListParagraph"/>
        <w:numPr>
          <w:ilvl w:val="0"/>
          <w:numId w:val="3"/>
        </w:numPr>
        <w:spacing w:before="0" w:afterAutospacing="1"/>
        <w:rPr>
          <w:rFonts w:eastAsia="Times New Roman"/>
        </w:rPr>
      </w:pPr>
      <w:r>
        <w:rPr>
          <w:rFonts w:eastAsia="Times New Roman"/>
        </w:rPr>
        <w:t>Password (hashed + salted)</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Sự kiện:</w:t>
      </w:r>
    </w:p>
    <w:p>
      <w:pPr>
        <w:pStyle w:val="ListParagraph"/>
        <w:numPr>
          <w:ilvl w:val="0"/>
          <w:numId w:val="3"/>
        </w:numPr>
        <w:spacing w:beforeAutospacing="1" w:afterAutospacing="1"/>
        <w:rPr>
          <w:rFonts w:eastAsia="Times New Roman"/>
        </w:rPr>
      </w:pPr>
      <w:r>
        <w:rPr>
          <w:rFonts w:eastAsia="Times New Roman"/>
        </w:rPr>
        <w:t>Thay đổi: Ticket</w:t>
      </w:r>
    </w:p>
    <w:p>
      <w:pPr>
        <w:pStyle w:val="Normal"/>
        <w:spacing w:beforeAutospacing="1" w:afterAutospacing="1"/>
        <w:rPr>
          <w:rFonts w:eastAsia="Times New Roman"/>
        </w:rPr>
      </w:pPr>
      <w:r>
        <w:rPr>
          <w:rFonts w:eastAsia="Times New Roman"/>
        </w:rPr>
        <w:t>Observer có hai sự kiện cơ bản: onTicketStatusChange</w:t>
      </w:r>
    </w:p>
    <w:p>
      <w:pPr>
        <w:pStyle w:val="Normal"/>
        <w:spacing w:beforeAutospacing="1" w:afterAutospacing="1"/>
        <w:rPr>
          <w:rFonts w:eastAsia="Times New Roman"/>
        </w:rPr>
      </w:pPr>
      <w:r>
        <w:rPr>
          <w:rFonts w:eastAsia="Times New Roman"/>
        </w:rPr>
        <w:t>Một Observer sẽ có một loại thuộc tính là EventType gồm có thể có: Created, OnChange, Finish</w:t>
      </w:r>
    </w:p>
    <w:p>
      <w:pPr>
        <w:pStyle w:val="Normal"/>
        <w:spacing w:beforeAutospacing="1" w:afterAutospacing="1"/>
        <w:rPr>
          <w:rFonts w:eastAsia="Times New Roman"/>
        </w:rPr>
      </w:pPr>
      <w:r>
        <w:rPr>
          <w:rFonts w:eastAsia="Times New Roman"/>
        </w:rPr>
        <w:t>Use httpOnly to prevent xss oops</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post login(username, password) /api/auth/login</w:t>
      </w:r>
    </w:p>
    <w:p>
      <w:pPr>
        <w:pStyle w:val="Normal"/>
        <w:spacing w:beforeAutospacing="1" w:afterAutospacing="1"/>
        <w:rPr>
          <w:rFonts w:eastAsia="Times New Roman"/>
        </w:rPr>
      </w:pPr>
      <w:r>
        <w:rPr>
          <w:rFonts w:eastAsia="Times New Roman"/>
        </w:rPr>
        <w:t>post logout() /api/auth/logout</w:t>
      </w:r>
    </w:p>
    <w:p>
      <w:pPr>
        <w:pStyle w:val="Normal"/>
        <w:spacing w:beforeAutospacing="1" w:afterAutospacing="1"/>
        <w:rPr>
          <w:rFonts w:eastAsia="Times New Roman"/>
        </w:rPr>
      </w:pPr>
      <w:r>
        <w:rPr>
          <w:rFonts w:eastAsia="Times New Roman"/>
        </w:rPr>
        <w:t>get getLoggedInUserInfo() (jwt is embedded) /api/users/me</w:t>
      </w:r>
    </w:p>
    <w:p>
      <w:pPr>
        <w:pStyle w:val="Normal"/>
        <w:tabs>
          <w:tab w:val="clear" w:pos="720"/>
          <w:tab w:val="left" w:pos="6318" w:leader="none"/>
        </w:tabs>
        <w:spacing w:beforeAutospacing="1" w:afterAutospacing="1"/>
        <w:rPr>
          <w:rFonts w:eastAsia="Times New Roman"/>
        </w:rPr>
      </w:pPr>
      <w:r>
        <w:rPr>
          <w:rFonts w:eastAsia="Times New Roman"/>
        </w:rPr>
        <w:t>post create ticket(Title, Description, Priority, Type (Optional), File (Optional)) → void /api/tickets</w:t>
      </w:r>
    </w:p>
    <w:p>
      <w:pPr>
        <w:pStyle w:val="Normal"/>
        <w:spacing w:beforeAutospacing="1" w:afterAutospacing="1"/>
        <w:rPr>
          <w:rFonts w:eastAsia="Times New Roman"/>
        </w:rPr>
      </w:pPr>
      <w:r>
        <w:rPr>
          <w:rFonts w:eastAsia="Times New Roman"/>
        </w:rPr>
        <w:t>get getTickets() → tickets /api/tickets</w:t>
      </w:r>
    </w:p>
    <w:p>
      <w:pPr>
        <w:pStyle w:val="Normal"/>
        <w:spacing w:beforeAutospacing="1" w:afterAutospacing="1"/>
        <w:rPr>
          <w:rFonts w:eastAsia="Times New Roman"/>
        </w:rPr>
      </w:pPr>
      <w:r>
        <w:rPr>
          <w:rFonts w:eastAsia="Times New Roman"/>
        </w:rPr>
        <w:t>get viewTickets(ticketID) → ticket /api/tickets/{id}</w:t>
      </w:r>
    </w:p>
    <w:p>
      <w:pPr>
        <w:pStyle w:val="Normal"/>
        <w:spacing w:beforeAutospacing="1" w:afterAutospacing="1"/>
        <w:rPr>
          <w:rFonts w:eastAsia="Times New Roman"/>
        </w:rPr>
      </w:pPr>
      <w:r>
        <w:rPr>
          <w:rFonts w:eastAsia="Times New Roman"/>
        </w:rPr>
        <w:t>put updateTicketStatus(ticketID, statusCode) /api/tickets/{id}</w:t>
      </w:r>
    </w:p>
    <w:p>
      <w:pPr>
        <w:pStyle w:val="Normal"/>
        <w:spacing w:beforeAutospacing="1" w:afterAutospacing="1"/>
        <w:rPr>
          <w:rFonts w:eastAsia="Times New Roman"/>
        </w:rPr>
      </w:pPr>
      <w:r>
        <w:rPr>
          <w:rFonts w:eastAsia="Times New Roman"/>
        </w:rPr>
        <w:t>post addAssignee(ticketID, userID) /api/tickets/{id}/assignees</w:t>
      </w:r>
    </w:p>
    <w:p>
      <w:pPr>
        <w:pStyle w:val="Normal"/>
        <w:spacing w:beforeAutospacing="1" w:afterAutospacing="1"/>
        <w:rPr>
          <w:rFonts w:eastAsia="Times New Roman"/>
        </w:rPr>
      </w:pPr>
      <w:r>
        <w:rPr>
          <w:rFonts w:eastAsia="Times New Roman"/>
        </w:rPr>
        <w:t>post addComment(ticketID, attachedFile (Optional)) /api/tickets/{id}/comments</w:t>
      </w:r>
    </w:p>
    <w:p>
      <w:pPr>
        <w:pStyle w:val="Normal"/>
        <w:spacing w:beforeAutospacing="1" w:afterAutospacing="1"/>
        <w:rPr>
          <w:rFonts w:eastAsia="Times New Roman"/>
        </w:rPr>
      </w:pPr>
      <w:r>
        <w:rPr>
          <w:rFonts w:eastAsia="Times New Roman"/>
        </w:rPr>
        <w:t>post addAccount(username, password) /api/users</w:t>
      </w:r>
    </w:p>
    <w:p>
      <w:pPr>
        <w:pStyle w:val="Normal"/>
        <w:spacing w:beforeAutospacing="1" w:afterAutospacing="1"/>
        <w:rPr>
          <w:rFonts w:eastAsia="Times New Roman"/>
        </w:rPr>
      </w:pPr>
      <w:r>
        <w:rPr>
          <w:rFonts w:eastAsia="Times New Roman"/>
        </w:rPr>
        <w:t>get getAccount(username) /api/users/{id}</w:t>
      </w:r>
    </w:p>
    <w:p>
      <w:pPr>
        <w:pStyle w:val="Normal"/>
        <w:spacing w:beforeAutospacing="1" w:afterAutospacing="1"/>
        <w:rPr>
          <w:rFonts w:eastAsia="Times New Roman"/>
        </w:rPr>
      </w:pPr>
      <w:r>
        <w:rPr>
          <w:rFonts w:eastAsia="Times New Roman"/>
        </w:rPr>
        <w:t>put changeUserPassword(password, newPassword) /api/users/{id}/password</w:t>
      </w:r>
    </w:p>
    <w:p>
      <w:pPr>
        <w:pStyle w:val="Normal"/>
        <w:spacing w:beforeAutospacing="1" w:afterAutospacing="1"/>
        <w:rPr>
          <w:rFonts w:eastAsia="Times New Roman"/>
        </w:rPr>
      </w:pPr>
      <w:r>
        <w:rPr>
          <w:rFonts w:eastAsia="Times New Roman"/>
        </w:rPr>
        <w:t>put changeUserPassword(newPassword) /api/admin/users/{userID}/password (API for admin only)</w:t>
      </w:r>
    </w:p>
    <w:p>
      <w:pPr>
        <w:pStyle w:val="Normal"/>
        <w:spacing w:beforeAutospacing="1" w:afterAutospacing="1"/>
        <w:rPr>
          <w:rFonts w:eastAsia="Times New Roman"/>
        </w:rPr>
      </w:pPr>
      <w:r>
        <w:rPr>
          <w:rFonts w:eastAsia="Times New Roman"/>
        </w:rPr>
        <w:t>get getDepartment(department) /api/admin/users/{userID}/department</w:t>
      </w:r>
    </w:p>
    <w:p>
      <w:pPr>
        <w:pStyle w:val="Normal"/>
        <w:spacing w:beforeAutospacing="1" w:afterAutospacing="1"/>
        <w:rPr>
          <w:rFonts w:eastAsia="Times New Roman"/>
        </w:rPr>
      </w:pPr>
      <w:r>
        <w:rPr>
          <w:rFonts w:eastAsia="Times New Roman"/>
        </w:rPr>
        <w:t>put changeDepartment(department) /api/admin/users/{userID}/department</w:t>
      </w:r>
    </w:p>
    <w:p>
      <w:pPr>
        <w:pStyle w:val="Normal"/>
        <w:spacing w:beforeAutospacing="1" w:afterAutospacing="1"/>
        <w:rPr>
          <w:rFonts w:eastAsia="Times New Roman"/>
        </w:rPr>
      </w:pPr>
      <w:r>
        <w:rPr>
          <w:rFonts w:eastAsia="Times New Roman"/>
        </w:rPr>
        <w:t>delete deleteAccount(userID) /api/admin/users/{userID}</w:t>
      </w:r>
    </w:p>
    <w:p>
      <w:pPr>
        <w:pStyle w:val="Normal"/>
        <w:spacing w:beforeAutospacing="1" w:afterAutospacing="1"/>
        <w:rPr>
          <w:rFonts w:eastAsia="Times New Roman"/>
        </w:rPr>
      </w:pPr>
      <w:r>
        <w:rPr>
          <w:rFonts w:eastAsia="Times New Roman"/>
        </w:rPr>
        <w:t>get getPriorities() /api/admin/priorities</w:t>
      </w:r>
    </w:p>
    <w:p>
      <w:pPr>
        <w:pStyle w:val="Normal"/>
        <w:spacing w:beforeAutospacing="1" w:afterAutospacing="1"/>
        <w:rPr>
          <w:rFonts w:eastAsia="Times New Roman"/>
        </w:rPr>
      </w:pPr>
      <w:r>
        <w:rPr>
          <w:rFonts w:eastAsia="Times New Roman"/>
        </w:rPr>
        <w:t>put changePriority(priorityID, levelOfPriority(int), name, timeToRespond, timeToFinish) /api/admin/priorities/{piriority-id}</w:t>
      </w:r>
    </w:p>
    <w:p>
      <w:pPr>
        <w:pStyle w:val="Normal"/>
        <w:spacing w:beforeAutospacing="1" w:afterAutospacing="1"/>
        <w:rPr>
          <w:rFonts w:eastAsia="Times New Roman"/>
        </w:rPr>
      </w:pPr>
      <w:r>
        <w:rPr>
          <w:rFonts w:eastAsia="Times New Roman"/>
        </w:rPr>
        <w:t>delete deletePriorities(priorityID) /api/admin/priorities/{priority-id}</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post login() /auth/google</w:t>
      </w:r>
    </w:p>
    <w:p>
      <w:pPr>
        <w:pStyle w:val="Normal"/>
        <w:spacing w:beforeAutospacing="1" w:afterAutospacing="1"/>
        <w:rPr>
          <w:rFonts w:eastAsia="Times New Roman"/>
        </w:rPr>
      </w:pPr>
      <w:r>
        <w:rPr>
          <w:rFonts w:eastAsia="Times New Roman"/>
        </w:rPr>
        <w:t>post callback() /auth/callback</w:t>
      </w:r>
    </w:p>
    <w:p>
      <w:pPr>
        <w:pStyle w:val="Normal"/>
        <w:spacing w:beforeAutospacing="1" w:afterAutospacing="1"/>
        <w:rPr>
          <w:rFonts w:eastAsia="Times New Roman"/>
        </w:rPr>
      </w:pPr>
      <w:r>
        <w:rPr>
          <w:rFonts w:eastAsia="Times New Roman"/>
        </w:rPr>
        <w:t>(Optional if google sso is to be added)</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add lazy loading for attachment, if we have time later</w:t>
      </w:r>
    </w:p>
    <w:p>
      <w:pPr>
        <w:pStyle w:val="Normal"/>
        <w:spacing w:beforeAutospacing="1" w:afterAutospacing="1"/>
        <w:rPr>
          <w:rFonts w:eastAsia="Times New Roman"/>
        </w:rPr>
      </w:pPr>
      <w:r>
        <w:rPr>
          <w:rFonts w:eastAsia="Times New Roman"/>
        </w:rPr>
        <w:t>add post for /api/admin/priority</w:t>
      </w:r>
    </w:p>
    <w:p>
      <w:pPr>
        <w:pStyle w:val="Normal"/>
        <w:spacing w:beforeAutospacing="1" w:afterAutospacing="1"/>
        <w:rPr>
          <w:rFonts w:eastAsia="Times New Roman"/>
        </w:rPr>
      </w:pPr>
      <w:r>
        <w:rPr>
          <w:rFonts w:eastAsia="Times New Roman"/>
        </w:rPr>
        <w:t>add dedicated userID for attachment later</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 xml:space="preserve">get ticket repository </w:t>
      </w:r>
    </w:p>
    <w:p>
      <w:pPr>
        <w:pStyle w:val="Normal"/>
        <w:spacing w:beforeAutospacing="1" w:afterAutospacing="1"/>
        <w:rPr>
          <w:rFonts w:eastAsia="Times New Roman"/>
        </w:rPr>
      </w:pPr>
      <w:r>
        <w:rPr>
          <w:rFonts w:eastAsia="Times New Roman"/>
        </w:rPr>
        <w:t>tao mot filter kiem tra jwt cho quyen xem ticket id</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beware of xss attack</w:t>
      </w:r>
    </w:p>
    <w:p>
      <w:pPr>
        <w:pStyle w:val="ListParagraph"/>
        <w:numPr>
          <w:ilvl w:val="0"/>
          <w:numId w:val="3"/>
        </w:numPr>
        <w:spacing w:beforeAutospacing="1" w:after="0"/>
        <w:rPr>
          <w:rFonts w:eastAsia="Times New Roman"/>
        </w:rPr>
      </w:pPr>
      <w:r>
        <w:rPr>
          <w:rFonts w:eastAsia="Times New Roman"/>
        </w:rPr>
        <w:t>SameSite=Strict, Secure</w:t>
      </w:r>
    </w:p>
    <w:p>
      <w:pPr>
        <w:pStyle w:val="ListParagraph"/>
        <w:numPr>
          <w:ilvl w:val="0"/>
          <w:numId w:val="3"/>
        </w:numPr>
        <w:spacing w:before="0" w:after="0"/>
        <w:rPr>
          <w:rFonts w:eastAsia="Times New Roman"/>
        </w:rPr>
      </w:pPr>
      <w:r>
        <w:rPr>
          <w:rFonts w:eastAsia="Times New Roman"/>
        </w:rPr>
        <w:t>sanity user input in frontend, before data get rendered</w:t>
      </w:r>
    </w:p>
    <w:p>
      <w:pPr>
        <w:pStyle w:val="ListParagraph"/>
        <w:numPr>
          <w:ilvl w:val="0"/>
          <w:numId w:val="3"/>
        </w:numPr>
        <w:spacing w:before="0" w:after="0"/>
        <w:rPr>
          <w:rFonts w:eastAsia="Times New Roman"/>
        </w:rPr>
      </w:pPr>
      <w:r>
        <w:rPr>
          <w:rFonts w:eastAsia="Times New Roman"/>
        </w:rPr>
        <w:t xml:space="preserve">use { } of jsx or data set by useState not innerHTML </w:t>
      </w:r>
    </w:p>
    <w:p>
      <w:pPr>
        <w:pStyle w:val="ListParagraph"/>
        <w:numPr>
          <w:ilvl w:val="0"/>
          <w:numId w:val="3"/>
        </w:numPr>
        <w:spacing w:before="0" w:afterAutospacing="1"/>
        <w:rPr>
          <w:rFonts w:eastAsia="Times New Roman"/>
        </w:rPr>
      </w:pPr>
      <w:r>
        <w:rPr>
          <w:rFonts w:eastAsia="Times New Roman"/>
        </w:rPr>
        <w:t>dangerous use of {} in href (though who put dynamic link using data from outside anyway)</w:t>
      </w:r>
    </w:p>
    <w:p>
      <w:pPr>
        <w:pStyle w:val="Normal"/>
        <w:spacing w:beforeAutospacing="1" w:afterAutospacing="1"/>
        <w:rPr>
          <w:rFonts w:eastAsia="Times New Roman"/>
        </w:rPr>
      </w:pPr>
      <w:r>
        <w:rPr/>
        <w:drawing>
          <wp:inline distT="0" distB="0" distL="0" distR="0">
            <wp:extent cx="5731510" cy="456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4566285"/>
                    </a:xfrm>
                    <a:prstGeom prst="rect">
                      <a:avLst/>
                    </a:prstGeom>
                    <a:noFill/>
                  </pic:spPr>
                </pic:pic>
              </a:graphicData>
            </a:graphic>
          </wp:inline>
        </w:drawing>
      </w:r>
      <w:r>
        <w:rPr>
          <w:rFonts w:eastAsia="Times New Roman"/>
        </w:rPr>
        <w:t>login form có username và mật khẩu cùng nút submit, không có nút quên mật khẩu và đăng kí.</w:t>
      </w:r>
    </w:p>
    <w:p>
      <w:pPr>
        <w:pStyle w:val="Normal"/>
        <w:spacing w:beforeAutospacing="1" w:afterAutospacing="1"/>
        <w:rPr>
          <w:rFonts w:eastAsia="Times New Roman"/>
        </w:rPr>
      </w:pPr>
      <w:r>
        <w:rPr>
          <w:rFonts w:eastAsia="Times New Roman"/>
        </w:rPr>
        <w:t xml:space="preserve">Sau khi đăng nhập nút đăng nhập sẽ thay bằng </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Thư viện sử dụng ngoài:</w:t>
      </w:r>
    </w:p>
    <w:p>
      <w:pPr>
        <w:pStyle w:val="Normal"/>
        <w:spacing w:beforeAutospacing="1" w:afterAutospacing="1"/>
        <w:rPr>
          <w:rFonts w:eastAsia="Times New Roman"/>
        </w:rPr>
      </w:pPr>
      <w:r>
        <w:rPr>
          <w:rFonts w:eastAsia="Times New Roman"/>
        </w:rPr>
        <w:t>Java-jwt – cung cấp dịch vụ tạo jwt và xác thực jwt</w:t>
      </w:r>
    </w:p>
    <w:p>
      <w:pPr>
        <w:pStyle w:val="Normal"/>
        <w:spacing w:beforeAutospacing="1" w:afterAutospacing="1"/>
        <w:rPr>
          <w:rFonts w:eastAsia="Times New Roman"/>
        </w:rPr>
      </w:pPr>
      <w:r>
        <w:rPr>
          <w:rFonts w:eastAsia="Times New Roman"/>
        </w:rPr>
        <w:t>Java-jwt được sử dụng với hàm băm hs256 cho phép bảo mật ở mức chấp nhận được trong mạng nội bộ với tốc độ tốt giữa các loại băm hs, rs và es. Việc sử dụng hàm băm sha256 có thể chưa phù hợp do có bảo mật yếu hơn hàm băm bcrypt, tuy nhiên jwt được config có thời gian vô hiệu hóa là 1 ngày nhằm tăng độ bảo mật (?). Jjwt có vẻ là Thread Safe (?), hiện tại chưa tận dụng được chức năng này.</w:t>
      </w:r>
    </w:p>
    <w:p>
      <w:pPr>
        <w:pStyle w:val="Normal"/>
        <w:spacing w:beforeAutospacing="1" w:afterAutospacing="1"/>
        <w:rPr>
          <w:rFonts w:eastAsia="Times New Roman"/>
        </w:rPr>
      </w:pPr>
      <w:r>
        <w:rPr>
          <w:rFonts w:eastAsia="Times New Roman"/>
        </w:rPr>
        <w:t>Java-jwt của auth0 được chọn vì có documentation tốt, được nhiều người sử dụng, do một tổ chức có danh tiếng đứng sau</w:t>
      </w:r>
    </w:p>
    <w:p>
      <w:pPr>
        <w:pStyle w:val="Normal"/>
        <w:spacing w:beforeAutospacing="1" w:afterAutospacing="1"/>
        <w:rPr>
          <w:rFonts w:eastAsia="Times New Roman"/>
        </w:rPr>
      </w:pPr>
      <w:r>
        <w:rPr>
          <w:rFonts w:eastAsia="Times New Roman"/>
        </w:rPr>
        <w:t>BCryptPasswordEncoder – cung cấp dịch vụ tạo và xác thực mật khẩu bằng hàm băm BCrypt</w:t>
      </w:r>
    </w:p>
    <w:p>
      <w:pPr>
        <w:pStyle w:val="Normal"/>
        <w:spacing w:beforeAutospacing="1" w:afterAutospacing="1"/>
        <w:rPr>
          <w:rFonts w:eastAsia="Times New Roman"/>
        </w:rPr>
      </w:pPr>
      <w:r>
        <w:rPr>
          <w:rFonts w:eastAsia="Times New Roman"/>
        </w:rPr>
        <w:t>BCrypt khởi tạo mặc định với độ khó 10</w:t>
      </w:r>
    </w:p>
    <w:p>
      <w:pPr>
        <w:pStyle w:val="Normal"/>
        <w:spacing w:beforeAutospacing="1" w:afterAutospacing="1"/>
        <w:rPr>
          <w:rFonts w:eastAsia="Times New Roman"/>
        </w:rPr>
      </w:pPr>
      <w:r>
        <w:rPr>
          <w:rFonts w:eastAsia="Times New Roman"/>
        </w:rPr>
        <w:t>BCrypt được sử dụng do nằm đầu trong danh sách những thuật toán khuyên dùng của spring cho mục đích bảo vệ mật khẩu.</w:t>
      </w:r>
    </w:p>
    <w:p>
      <w:pPr>
        <w:pStyle w:val="Normal"/>
        <w:spacing w:beforeAutospacing="1" w:afterAutospacing="1"/>
        <w:rPr>
          <w:rFonts w:eastAsia="Times New Roman"/>
        </w:rPr>
      </w:pPr>
      <w:r>
        <w:rPr>
          <w:rFonts w:eastAsia="Times New Roman"/>
        </w:rPr>
        <w:t>Hibernate – cung cấp ORM kết hợp với Jakarta data thành repository</w:t>
      </w:r>
    </w:p>
    <w:p>
      <w:pPr>
        <w:pStyle w:val="Normal"/>
        <w:spacing w:beforeAutospacing="1" w:afterAutospacing="1"/>
        <w:rPr>
          <w:rFonts w:eastAsia="Times New Roman"/>
        </w:rPr>
      </w:pPr>
      <w:r>
        <w:rPr>
          <w:rFonts w:eastAsia="Times New Roman"/>
        </w:rPr>
        <w:t>Hibernate được sử dụng nhằm tăng tốc độ xây dựng sản phẩm và dễ sử dụng do đã có kinh nghiệm từ trước (có thể đổi thành jdbc hoặc sử dụng stored procedure trong db hoặc spring data)</w:t>
      </w:r>
    </w:p>
    <w:p>
      <w:pPr>
        <w:pStyle w:val="Normal"/>
        <w:spacing w:beforeAutospacing="1" w:afterAutospacing="1"/>
        <w:rPr>
          <w:rFonts w:eastAsia="Times New Roman"/>
        </w:rPr>
      </w:pPr>
      <w:r>
        <w:rPr>
          <w:rFonts w:eastAsia="Times New Roman"/>
        </w:rPr>
        <w:t>Bỏ hibernate vì không tìm được cách kết hợp hibernate repository với spring</w:t>
      </w:r>
    </w:p>
    <w:p>
      <w:pPr>
        <w:pStyle w:val="Normal"/>
        <w:spacing w:beforeAutospacing="1" w:afterAutospacing="1"/>
        <w:rPr>
          <w:rFonts w:eastAsia="Times New Roman"/>
        </w:rPr>
      </w:pPr>
      <w:r>
        <w:rPr>
          <w:rFonts w:eastAsia="Times New Roman"/>
        </w:rPr>
        <w:t>Chuyển sang sử dụng PGSimpleDataSource, mở đơn data source, sử dụng chỉ với mục đích demo</w:t>
      </w:r>
    </w:p>
    <w:p>
      <w:pPr>
        <w:pStyle w:val="Normal"/>
        <w:spacing w:beforeAutospacing="1" w:afterAutospacing="1"/>
        <w:rPr>
          <w:rFonts w:eastAsia="Times New Roman"/>
        </w:rPr>
      </w:pPr>
      <w:r>
        <w:rPr>
          <w:rFonts w:eastAsia="Times New Roman"/>
        </w:rPr>
      </w:r>
    </w:p>
    <w:p>
      <w:pPr>
        <w:pStyle w:val="Normal"/>
        <w:spacing w:beforeAutospacing="1" w:afterAutospacing="1"/>
        <w:rPr>
          <w:rFonts w:eastAsia="Times New Roman"/>
        </w:rPr>
      </w:pPr>
      <w:r>
        <w:rPr>
          <w:rFonts w:eastAsia="Times New Roman"/>
        </w:rPr>
        <w:t xml:space="preserve">Các giải pháp khác được sử dụng trong dự án </w:t>
      </w:r>
    </w:p>
    <w:p>
      <w:pPr>
        <w:pStyle w:val="Normal"/>
        <w:spacing w:beforeAutospacing="1" w:afterAutospacing="1"/>
        <w:rPr>
          <w:rFonts w:eastAsia="Times New Roman"/>
        </w:rPr>
      </w:pPr>
      <w:r>
        <w:rPr>
          <w:rFonts w:eastAsia="Times New Roman"/>
        </w:rPr>
        <w:t xml:space="preserve">PostgreSQL/bytea – sử dụng như một phương thức lưu trữ các file người dùng tải lên hệ thống </w:t>
      </w:r>
    </w:p>
    <w:p>
      <w:pPr>
        <w:pStyle w:val="Normal"/>
        <w:spacing w:beforeAutospacing="1" w:afterAutospacing="1"/>
        <w:rPr>
          <w:rFonts w:eastAsia="Times New Roman"/>
        </w:rPr>
      </w:pPr>
      <w:r>
        <w:rPr>
          <w:rFonts w:eastAsia="Times New Roman"/>
        </w:rPr>
        <w:t>Được sử dụng vì sự tiện dụng cho hệ thống (đơn luồng, chạy cục bộ), sau có thể nâng cấp lên các hệ thống cloud hoặc file server nội bộ như s3,…</w:t>
      </w:r>
    </w:p>
    <w:p>
      <w:pPr>
        <w:pStyle w:val="Normal"/>
        <w:spacing w:beforeAutospacing="1" w:afterAutospacing="1"/>
        <w:rPr>
          <w:rFonts w:eastAsia="Times New Roman"/>
        </w:rPr>
      </w:pPr>
      <w:r>
        <w:rPr>
          <w:rFonts w:eastAsia="Times New Roman"/>
        </w:rPr>
        <w:t>LocalDateTime – sử dụng để theo dõi các mốc thời gian tạo, hoàn thiện, .. ticket.</w:t>
      </w:r>
    </w:p>
    <w:p>
      <w:pPr>
        <w:pStyle w:val="Normal"/>
        <w:spacing w:beforeAutospacing="1" w:afterAutospacing="1"/>
        <w:rPr>
          <w:rFonts w:eastAsia="Times New Roman"/>
        </w:rPr>
      </w:pPr>
      <w:r>
        <w:rPr>
          <w:rFonts w:eastAsia="Times New Roman"/>
        </w:rPr>
        <w:t>Được sử dụng vì phần mềm hiện tại sử dụng nội bộ trong nước, nên chưa cần thêm múi giờ.</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684" w:hanging="400"/>
      </w:pPr>
      <w:rPr/>
    </w:lvl>
    <w:lvl w:ilvl="1">
      <w:start w:val="1"/>
      <w:numFmt w:val="upperLetter"/>
      <w:lvlText w:val="%2."/>
      <w:lvlJc w:val="start"/>
      <w:pPr>
        <w:tabs>
          <w:tab w:val="num" w:pos="0"/>
        </w:tabs>
        <w:ind w:start="1200" w:hanging="400"/>
      </w:pPr>
      <w:rPr/>
    </w:lvl>
    <w:lvl w:ilvl="2">
      <w:start w:val="1"/>
      <w:numFmt w:val="lowerRoman"/>
      <w:lvlText w:val="%3."/>
      <w:lvlJc w:val="end"/>
      <w:pPr>
        <w:tabs>
          <w:tab w:val="num" w:pos="0"/>
        </w:tabs>
        <w:ind w:start="1600" w:hanging="400"/>
      </w:pPr>
      <w:rPr/>
    </w:lvl>
    <w:lvl w:ilvl="3">
      <w:start w:val="1"/>
      <w:numFmt w:val="decimal"/>
      <w:lvlText w:val="%4."/>
      <w:lvlJc w:val="start"/>
      <w:pPr>
        <w:tabs>
          <w:tab w:val="num" w:pos="0"/>
        </w:tabs>
        <w:ind w:start="2000" w:hanging="400"/>
      </w:pPr>
      <w:rPr/>
    </w:lvl>
    <w:lvl w:ilvl="4">
      <w:start w:val="1"/>
      <w:numFmt w:val="upperLetter"/>
      <w:lvlText w:val="%5."/>
      <w:lvlJc w:val="start"/>
      <w:pPr>
        <w:tabs>
          <w:tab w:val="num" w:pos="0"/>
        </w:tabs>
        <w:ind w:start="2400" w:hanging="400"/>
      </w:pPr>
      <w:rPr/>
    </w:lvl>
    <w:lvl w:ilvl="5">
      <w:start w:val="1"/>
      <w:numFmt w:val="lowerRoman"/>
      <w:lvlText w:val="%6."/>
      <w:lvlJc w:val="end"/>
      <w:pPr>
        <w:tabs>
          <w:tab w:val="num" w:pos="0"/>
        </w:tabs>
        <w:ind w:start="2800" w:hanging="400"/>
      </w:pPr>
      <w:rPr/>
    </w:lvl>
    <w:lvl w:ilvl="6">
      <w:start w:val="1"/>
      <w:numFmt w:val="decimal"/>
      <w:lvlText w:val="%7."/>
      <w:lvlJc w:val="start"/>
      <w:pPr>
        <w:tabs>
          <w:tab w:val="num" w:pos="0"/>
        </w:tabs>
        <w:ind w:start="3200" w:hanging="400"/>
      </w:pPr>
      <w:rPr/>
    </w:lvl>
    <w:lvl w:ilvl="7">
      <w:start w:val="1"/>
      <w:numFmt w:val="upperLetter"/>
      <w:lvlText w:val="%8."/>
      <w:lvlJc w:val="start"/>
      <w:pPr>
        <w:tabs>
          <w:tab w:val="num" w:pos="0"/>
        </w:tabs>
        <w:ind w:start="3600" w:hanging="400"/>
      </w:pPr>
      <w:rPr/>
    </w:lvl>
    <w:lvl w:ilvl="8">
      <w:start w:val="1"/>
      <w:numFmt w:val="lowerRoman"/>
      <w:lvlText w:val="%9."/>
      <w:lvlJc w:val="end"/>
      <w:pPr>
        <w:tabs>
          <w:tab w:val="num" w:pos="0"/>
        </w:tabs>
        <w:ind w:start="4000" w:hanging="400"/>
      </w:pPr>
      <w:rPr/>
    </w:lvl>
  </w:abstractNum>
  <w:abstractNum w:abstractNumId="2">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2"/>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vi-VN"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Gulim" w:cs="" w:asciiTheme="minorHAnsi" w:cstheme="minorBidi" w:hAnsiTheme="minorHAnsi"/>
        <w:kern w:val="2"/>
        <w:sz w:val="24"/>
        <w:szCs w:val="24"/>
        <w:lang w:val="vi-V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237e"/>
    <w:pPr>
      <w:widowControl/>
      <w:suppressAutoHyphens w:val="true"/>
      <w:bidi w:val="0"/>
      <w:spacing w:before="0" w:after="0"/>
      <w:jc w:val="start"/>
    </w:pPr>
    <w:rPr>
      <w:rFonts w:ascii="Times New Roman" w:hAnsi="Times New Roman" w:eastAsia="Gulim" w:cs="Gulim"/>
      <w:color w:val="auto"/>
      <w:kern w:val="0"/>
      <w:sz w:val="24"/>
      <w:szCs w:val="24"/>
      <w:lang w:val="en-US" w:eastAsia="ko-KR" w:bidi="ar-SA"/>
      <w14:ligatures w14:val="none"/>
    </w:rPr>
  </w:style>
  <w:style w:type="paragraph" w:styleId="Heading1">
    <w:name w:val="heading 1"/>
    <w:basedOn w:val="Normal"/>
    <w:next w:val="Normal"/>
    <w:link w:val="Heading1Char"/>
    <w:autoRedefine/>
    <w:uiPriority w:val="9"/>
    <w:qFormat/>
    <w:rsid w:val="00a7237e"/>
    <w:pPr>
      <w:keepNext w:val="true"/>
      <w:numPr>
        <w:ilvl w:val="0"/>
        <w:numId w:val="1"/>
      </w:numPr>
      <w:spacing w:before="120" w:after="120"/>
      <w:ind w:endChars="100"/>
      <w:outlineLvl w:val="0"/>
    </w:pPr>
    <w:rPr>
      <w:rFonts w:eastAsia="Times New Roman" w:cs="" w:cstheme="majorBidi"/>
      <w:b/>
      <w:sz w:val="28"/>
      <w:szCs w:val="28"/>
    </w:rPr>
  </w:style>
  <w:style w:type="paragraph" w:styleId="Heading2">
    <w:name w:val="heading 2"/>
    <w:basedOn w:val="Normal"/>
    <w:next w:val="Normal"/>
    <w:link w:val="Heading2Char"/>
    <w:uiPriority w:val="9"/>
    <w:semiHidden/>
    <w:unhideWhenUsed/>
    <w:qFormat/>
    <w:rsid w:val="00ac40a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c40a2"/>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ac40a2"/>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rsid w:val="00ac40a2"/>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ac40a2"/>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ac40a2"/>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ac40a2"/>
    <w:pPr>
      <w:keepNext w:val="true"/>
      <w:keepLines/>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ac40a2"/>
    <w:pPr>
      <w:keepNext w:val="true"/>
      <w:keepLines/>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7237e"/>
    <w:rPr>
      <w:rFonts w:ascii="Times New Roman" w:hAnsi="Times New Roman" w:eastAsia="Times New Roman" w:cs="" w:cstheme="majorBidi"/>
      <w:b/>
      <w:sz w:val="28"/>
      <w:szCs w:val="28"/>
      <w:lang w:eastAsia="ko-KR"/>
    </w:rPr>
  </w:style>
  <w:style w:type="character" w:styleId="Heading2Char" w:customStyle="1">
    <w:name w:val="Heading 2 Char"/>
    <w:basedOn w:val="DefaultParagraphFont"/>
    <w:link w:val="Heading2"/>
    <w:uiPriority w:val="9"/>
    <w:semiHidden/>
    <w:qFormat/>
    <w:rsid w:val="00ac40a2"/>
    <w:rPr>
      <w:rFonts w:ascii="Aptos Display" w:hAnsi="Aptos Display" w:eastAsia="" w:cs="" w:asciiTheme="majorHAnsi" w:cstheme="majorBidi" w:eastAsiaTheme="majorEastAsia" w:hAnsiTheme="majorHAnsi"/>
      <w:color w:themeColor="accent1" w:themeShade="bf" w:val="0F4761"/>
      <w:kern w:val="0"/>
      <w:sz w:val="32"/>
      <w:szCs w:val="32"/>
      <w:lang w:val="en-US" w:eastAsia="ko-KR"/>
      <w14:ligatures w14:val="none"/>
    </w:rPr>
  </w:style>
  <w:style w:type="character" w:styleId="Heading3Char" w:customStyle="1">
    <w:name w:val="Heading 3 Char"/>
    <w:basedOn w:val="DefaultParagraphFont"/>
    <w:link w:val="Heading3"/>
    <w:uiPriority w:val="9"/>
    <w:semiHidden/>
    <w:qFormat/>
    <w:rsid w:val="00ac40a2"/>
    <w:rPr>
      <w:rFonts w:eastAsia="" w:cs="" w:cstheme="majorBidi" w:eastAsiaTheme="majorEastAsia"/>
      <w:color w:themeColor="accent1" w:themeShade="bf" w:val="0F4761"/>
      <w:kern w:val="0"/>
      <w:sz w:val="28"/>
      <w:szCs w:val="28"/>
      <w:lang w:val="en-US" w:eastAsia="ko-KR"/>
      <w14:ligatures w14:val="none"/>
    </w:rPr>
  </w:style>
  <w:style w:type="character" w:styleId="Heading4Char" w:customStyle="1">
    <w:name w:val="Heading 4 Char"/>
    <w:basedOn w:val="DefaultParagraphFont"/>
    <w:link w:val="Heading4"/>
    <w:uiPriority w:val="9"/>
    <w:semiHidden/>
    <w:qFormat/>
    <w:rsid w:val="00ac40a2"/>
    <w:rPr>
      <w:rFonts w:eastAsia="" w:cs="" w:cstheme="majorBidi" w:eastAsiaTheme="majorEastAsia"/>
      <w:i/>
      <w:iCs/>
      <w:color w:themeColor="accent1" w:themeShade="bf" w:val="0F4761"/>
      <w:kern w:val="0"/>
      <w:lang w:val="en-US" w:eastAsia="ko-KR"/>
      <w14:ligatures w14:val="none"/>
    </w:rPr>
  </w:style>
  <w:style w:type="character" w:styleId="Heading5Char" w:customStyle="1">
    <w:name w:val="Heading 5 Char"/>
    <w:basedOn w:val="DefaultParagraphFont"/>
    <w:link w:val="Heading5"/>
    <w:uiPriority w:val="9"/>
    <w:semiHidden/>
    <w:qFormat/>
    <w:rsid w:val="00ac40a2"/>
    <w:rPr>
      <w:rFonts w:eastAsia="" w:cs="" w:cstheme="majorBidi" w:eastAsiaTheme="majorEastAsia"/>
      <w:color w:themeColor="accent1" w:themeShade="bf" w:val="0F4761"/>
      <w:kern w:val="0"/>
      <w:lang w:val="en-US" w:eastAsia="ko-KR"/>
      <w14:ligatures w14:val="none"/>
    </w:rPr>
  </w:style>
  <w:style w:type="character" w:styleId="Heading6Char" w:customStyle="1">
    <w:name w:val="Heading 6 Char"/>
    <w:basedOn w:val="DefaultParagraphFont"/>
    <w:link w:val="Heading6"/>
    <w:uiPriority w:val="9"/>
    <w:semiHidden/>
    <w:qFormat/>
    <w:rsid w:val="00ac40a2"/>
    <w:rPr>
      <w:rFonts w:eastAsia="" w:cs="" w:cstheme="majorBidi" w:eastAsiaTheme="majorEastAsia"/>
      <w:i/>
      <w:iCs/>
      <w:color w:themeColor="text1" w:themeTint="a6" w:val="595959"/>
      <w:kern w:val="0"/>
      <w:lang w:val="en-US" w:eastAsia="ko-KR"/>
      <w14:ligatures w14:val="none"/>
    </w:rPr>
  </w:style>
  <w:style w:type="character" w:styleId="Heading7Char" w:customStyle="1">
    <w:name w:val="Heading 7 Char"/>
    <w:basedOn w:val="DefaultParagraphFont"/>
    <w:link w:val="Heading7"/>
    <w:uiPriority w:val="9"/>
    <w:semiHidden/>
    <w:qFormat/>
    <w:rsid w:val="00ac40a2"/>
    <w:rPr>
      <w:rFonts w:eastAsia="" w:cs="" w:cstheme="majorBidi" w:eastAsiaTheme="majorEastAsia"/>
      <w:color w:themeColor="text1" w:themeTint="a6" w:val="595959"/>
      <w:kern w:val="0"/>
      <w:lang w:val="en-US" w:eastAsia="ko-KR"/>
      <w14:ligatures w14:val="none"/>
    </w:rPr>
  </w:style>
  <w:style w:type="character" w:styleId="Heading8Char" w:customStyle="1">
    <w:name w:val="Heading 8 Char"/>
    <w:basedOn w:val="DefaultParagraphFont"/>
    <w:link w:val="Heading8"/>
    <w:uiPriority w:val="9"/>
    <w:semiHidden/>
    <w:qFormat/>
    <w:rsid w:val="00ac40a2"/>
    <w:rPr>
      <w:rFonts w:eastAsia="" w:cs="" w:cstheme="majorBidi" w:eastAsiaTheme="majorEastAsia"/>
      <w:i/>
      <w:iCs/>
      <w:color w:themeColor="text1" w:themeTint="d8" w:val="272727"/>
      <w:kern w:val="0"/>
      <w:lang w:val="en-US" w:eastAsia="ko-KR"/>
      <w14:ligatures w14:val="none"/>
    </w:rPr>
  </w:style>
  <w:style w:type="character" w:styleId="Heading9Char" w:customStyle="1">
    <w:name w:val="Heading 9 Char"/>
    <w:basedOn w:val="DefaultParagraphFont"/>
    <w:link w:val="Heading9"/>
    <w:uiPriority w:val="9"/>
    <w:semiHidden/>
    <w:qFormat/>
    <w:rsid w:val="00ac40a2"/>
    <w:rPr>
      <w:rFonts w:eastAsia="" w:cs="" w:cstheme="majorBidi" w:eastAsiaTheme="majorEastAsia"/>
      <w:color w:themeColor="text1" w:themeTint="d8" w:val="272727"/>
      <w:kern w:val="0"/>
      <w:lang w:val="en-US" w:eastAsia="ko-KR"/>
      <w14:ligatures w14:val="none"/>
    </w:rPr>
  </w:style>
  <w:style w:type="character" w:styleId="TitleChar" w:customStyle="1">
    <w:name w:val="Title Char"/>
    <w:basedOn w:val="DefaultParagraphFont"/>
    <w:link w:val="Title"/>
    <w:uiPriority w:val="10"/>
    <w:qFormat/>
    <w:rsid w:val="00ac40a2"/>
    <w:rPr>
      <w:rFonts w:ascii="Aptos Display" w:hAnsi="Aptos Display" w:eastAsia="" w:cs="" w:asciiTheme="majorHAnsi" w:cstheme="majorBidi" w:eastAsiaTheme="majorEastAsia" w:hAnsiTheme="majorHAnsi"/>
      <w:spacing w:val="-10"/>
      <w:kern w:val="2"/>
      <w:sz w:val="56"/>
      <w:szCs w:val="56"/>
      <w:lang w:val="en-US" w:eastAsia="ko-KR"/>
      <w14:ligatures w14:val="none"/>
    </w:rPr>
  </w:style>
  <w:style w:type="character" w:styleId="SubtitleChar" w:customStyle="1">
    <w:name w:val="Subtitle Char"/>
    <w:basedOn w:val="DefaultParagraphFont"/>
    <w:link w:val="Subtitle"/>
    <w:uiPriority w:val="11"/>
    <w:qFormat/>
    <w:rsid w:val="00ac40a2"/>
    <w:rPr>
      <w:rFonts w:eastAsia="" w:cs="" w:cstheme="majorBidi" w:eastAsiaTheme="majorEastAsia"/>
      <w:color w:themeColor="text1" w:themeTint="a6" w:val="595959"/>
      <w:spacing w:val="15"/>
      <w:kern w:val="0"/>
      <w:sz w:val="28"/>
      <w:szCs w:val="28"/>
      <w:lang w:val="en-US" w:eastAsia="ko-KR"/>
      <w14:ligatures w14:val="none"/>
    </w:rPr>
  </w:style>
  <w:style w:type="character" w:styleId="QuoteChar" w:customStyle="1">
    <w:name w:val="Quote Char"/>
    <w:basedOn w:val="DefaultParagraphFont"/>
    <w:link w:val="Quote"/>
    <w:uiPriority w:val="29"/>
    <w:qFormat/>
    <w:rsid w:val="00ac40a2"/>
    <w:rPr>
      <w:rFonts w:ascii="Times New Roman" w:hAnsi="Times New Roman" w:cs="Gulim"/>
      <w:i/>
      <w:iCs/>
      <w:color w:themeColor="text1" w:themeTint="bf" w:val="404040"/>
      <w:kern w:val="0"/>
      <w:lang w:val="en-US" w:eastAsia="ko-KR"/>
      <w14:ligatures w14:val="none"/>
    </w:rPr>
  </w:style>
  <w:style w:type="character" w:styleId="IntenseEmphasis">
    <w:name w:val="Intense Emphasis"/>
    <w:basedOn w:val="DefaultParagraphFont"/>
    <w:uiPriority w:val="21"/>
    <w:qFormat/>
    <w:rsid w:val="00ac40a2"/>
    <w:rPr>
      <w:i/>
      <w:iCs/>
      <w:color w:themeColor="accent1" w:themeShade="bf" w:val="0F4761"/>
    </w:rPr>
  </w:style>
  <w:style w:type="character" w:styleId="IntenseQuoteChar" w:customStyle="1">
    <w:name w:val="Intense Quote Char"/>
    <w:basedOn w:val="DefaultParagraphFont"/>
    <w:link w:val="IntenseQuote"/>
    <w:uiPriority w:val="30"/>
    <w:qFormat/>
    <w:rsid w:val="00ac40a2"/>
    <w:rPr>
      <w:rFonts w:ascii="Times New Roman" w:hAnsi="Times New Roman" w:cs="Gulim"/>
      <w:i/>
      <w:iCs/>
      <w:color w:themeColor="accent1" w:themeShade="bf" w:val="0F4761"/>
      <w:kern w:val="0"/>
      <w:lang w:val="en-US" w:eastAsia="ko-KR"/>
      <w14:ligatures w14:val="none"/>
    </w:rPr>
  </w:style>
  <w:style w:type="character" w:styleId="IntenseReference">
    <w:name w:val="Intense Reference"/>
    <w:basedOn w:val="DefaultParagraphFont"/>
    <w:uiPriority w:val="32"/>
    <w:qFormat/>
    <w:rsid w:val="00ac40a2"/>
    <w:rPr>
      <w:b/>
      <w:bCs/>
      <w:smallCaps/>
      <w:color w:themeColor="accent1" w:themeShade="bf" w:val="0F4761"/>
      <w:spacing w:val="5"/>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ListParagraph">
    <w:name w:val="List Paragraph"/>
    <w:basedOn w:val="Normal"/>
    <w:autoRedefine/>
    <w:uiPriority w:val="34"/>
    <w:qFormat/>
    <w:rsid w:val="00a7237e"/>
    <w:pPr>
      <w:numPr>
        <w:ilvl w:val="0"/>
        <w:numId w:val="2"/>
      </w:numPr>
      <w:spacing w:lineRule="auto" w:line="259" w:before="0" w:after="160"/>
      <w:ind w:start="240"/>
    </w:pPr>
    <w:rPr>
      <w:rFonts w:eastAsia="" w:cs="Times New Roman" w:eastAsiaTheme="minorEastAsia"/>
      <w:iCs/>
      <w:sz w:val="26"/>
      <w:szCs w:val="26"/>
    </w:rPr>
  </w:style>
  <w:style w:type="paragraph" w:styleId="Title">
    <w:name w:val="Title"/>
    <w:basedOn w:val="Normal"/>
    <w:next w:val="Normal"/>
    <w:link w:val="TitleChar"/>
    <w:uiPriority w:val="10"/>
    <w:qFormat/>
    <w:rsid w:val="00ac40a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c40a2"/>
    <w:pPr>
      <w:spacing w:before="0" w:after="160"/>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ac40a2"/>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rsid w:val="00ac40a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4556</TotalTime>
  <Application>LibreOffice/26.2.2.2$Linux_X86_64 LibreOffice_project/b8d3d8168498fa6cc231901342a3b8d72dd2bb7e</Application>
  <AppVersion>15.0000</AppVersion>
  <Pages>5</Pages>
  <Words>829</Words>
  <Characters>3939</Characters>
  <CharactersWithSpaces>4622</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2026-03-20T07:26:00Z</dcterms:created>
  <dc:creator>Lê Khánh Toàn</dc:creator>
  <dc:description/>
  <dc:language>en-US</dc:language>
  <cp:lastModifiedBy/>
  <dcterms:modified xsi:type="dcterms:W3CDTF">2026-04-14T22:44:42Z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